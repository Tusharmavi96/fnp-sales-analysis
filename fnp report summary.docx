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53F39" w14:textId="77777777" w:rsidR="000A78FD" w:rsidRPr="000A78FD" w:rsidRDefault="000A78FD" w:rsidP="000A78FD">
      <w:pPr>
        <w:rPr>
          <w:lang w:val="en-IN"/>
        </w:rPr>
      </w:pPr>
      <w:r w:rsidRPr="000A78FD">
        <w:rPr>
          <w:lang w:val="en-IN"/>
        </w:rPr>
        <w:t xml:space="preserve">Absolutely. Based on your dashboard, you can write a </w:t>
      </w:r>
      <w:r w:rsidRPr="000A78FD">
        <w:rPr>
          <w:b/>
          <w:bCs/>
          <w:lang w:val="en-IN"/>
        </w:rPr>
        <w:t>professional executive summary</w:t>
      </w:r>
      <w:r w:rsidRPr="000A78FD">
        <w:rPr>
          <w:lang w:val="en-IN"/>
        </w:rPr>
        <w:t xml:space="preserve"> that explains the business performance, key findings, trends, and recommendations rather than simply describing the charts.</w:t>
      </w:r>
    </w:p>
    <w:p w14:paraId="7EE741FF" w14:textId="77777777" w:rsidR="000A78FD" w:rsidRPr="000A78FD" w:rsidRDefault="000A78FD" w:rsidP="000A78FD">
      <w:pPr>
        <w:rPr>
          <w:b/>
          <w:bCs/>
          <w:lang w:val="en-IN"/>
        </w:rPr>
      </w:pPr>
      <w:r w:rsidRPr="000A78FD">
        <w:rPr>
          <w:b/>
          <w:bCs/>
          <w:lang w:val="en-IN"/>
        </w:rPr>
        <w:t>Executive Summary – FNP Sales Analysis</w:t>
      </w:r>
    </w:p>
    <w:p w14:paraId="08DBE11B" w14:textId="77777777" w:rsidR="000A78FD" w:rsidRPr="000A78FD" w:rsidRDefault="000A78FD" w:rsidP="000A78FD">
      <w:pPr>
        <w:rPr>
          <w:b/>
          <w:bCs/>
          <w:lang w:val="en-IN"/>
        </w:rPr>
      </w:pPr>
      <w:r w:rsidRPr="000A78FD">
        <w:rPr>
          <w:b/>
          <w:bCs/>
          <w:lang w:val="en-IN"/>
        </w:rPr>
        <w:t>1. Project Overview</w:t>
      </w:r>
    </w:p>
    <w:p w14:paraId="765779E2" w14:textId="77777777" w:rsidR="000A78FD" w:rsidRPr="000A78FD" w:rsidRDefault="000A78FD" w:rsidP="000A78FD">
      <w:pPr>
        <w:rPr>
          <w:lang w:val="en-IN"/>
        </w:rPr>
      </w:pPr>
      <w:r w:rsidRPr="000A78FD">
        <w:rPr>
          <w:lang w:val="en-IN"/>
        </w:rPr>
        <w:t xml:space="preserve">This project </w:t>
      </w:r>
      <w:proofErr w:type="spellStart"/>
      <w:r w:rsidRPr="000A78FD">
        <w:rPr>
          <w:lang w:val="en-IN"/>
        </w:rPr>
        <w:t>analyzes</w:t>
      </w:r>
      <w:proofErr w:type="spellEnd"/>
      <w:r w:rsidRPr="000A78FD">
        <w:rPr>
          <w:lang w:val="en-IN"/>
        </w:rPr>
        <w:t xml:space="preserve"> sales performance for </w:t>
      </w:r>
      <w:r w:rsidRPr="000A78FD">
        <w:rPr>
          <w:b/>
          <w:bCs/>
          <w:lang w:val="en-IN"/>
        </w:rPr>
        <w:t>FNP (Ferns N Petals)</w:t>
      </w:r>
      <w:r w:rsidRPr="000A78FD">
        <w:rPr>
          <w:lang w:val="en-IN"/>
        </w:rPr>
        <w:t xml:space="preserve"> over the period </w:t>
      </w:r>
      <w:r w:rsidRPr="000A78FD">
        <w:rPr>
          <w:b/>
          <w:bCs/>
          <w:lang w:val="en-IN"/>
        </w:rPr>
        <w:t>August–October 2023</w:t>
      </w:r>
      <w:r w:rsidRPr="000A78FD">
        <w:rPr>
          <w:lang w:val="en-IN"/>
        </w:rPr>
        <w:t>. The objective of the analysis is to evaluate revenue performance, customer spending, product and category contribution, sales trends, occasions, and city-level order distribution.</w:t>
      </w:r>
    </w:p>
    <w:p w14:paraId="14EBD255" w14:textId="77777777" w:rsidR="000A78FD" w:rsidRPr="000A78FD" w:rsidRDefault="000A78FD" w:rsidP="000A78FD">
      <w:pPr>
        <w:rPr>
          <w:lang w:val="en-IN"/>
        </w:rPr>
      </w:pPr>
      <w:r w:rsidRPr="000A78FD">
        <w:rPr>
          <w:lang w:val="en-IN"/>
        </w:rPr>
        <w:t>The dashboard provides an interactive view of key sales KPIs and helps identify the products, categories, occasions, and locations contributing most significantly to overall revenue.</w:t>
      </w:r>
    </w:p>
    <w:p w14:paraId="35F0CAD7" w14:textId="77777777" w:rsidR="000A78FD" w:rsidRPr="000A78FD" w:rsidRDefault="000A78FD" w:rsidP="000A78FD">
      <w:pPr>
        <w:rPr>
          <w:b/>
          <w:bCs/>
          <w:lang w:val="en-IN"/>
        </w:rPr>
      </w:pPr>
      <w:r w:rsidRPr="000A78FD">
        <w:rPr>
          <w:b/>
          <w:bCs/>
          <w:lang w:val="en-IN"/>
        </w:rPr>
        <w:t>2. Overall Business Performance</w:t>
      </w:r>
    </w:p>
    <w:p w14:paraId="71A26A47" w14:textId="77777777" w:rsidR="000A78FD" w:rsidRPr="000A78FD" w:rsidRDefault="000A78FD" w:rsidP="000A78FD">
      <w:pPr>
        <w:rPr>
          <w:lang w:val="en-IN"/>
        </w:rPr>
      </w:pPr>
      <w:r w:rsidRPr="000A78FD">
        <w:rPr>
          <w:lang w:val="en-IN"/>
        </w:rPr>
        <w:t xml:space="preserve">During the </w:t>
      </w:r>
      <w:proofErr w:type="spellStart"/>
      <w:r w:rsidRPr="000A78FD">
        <w:rPr>
          <w:lang w:val="en-IN"/>
        </w:rPr>
        <w:t>analyzed</w:t>
      </w:r>
      <w:proofErr w:type="spellEnd"/>
      <w:r w:rsidRPr="000A78FD">
        <w:rPr>
          <w:lang w:val="en-IN"/>
        </w:rPr>
        <w:t xml:space="preserve"> period, the business recorded:</w:t>
      </w:r>
    </w:p>
    <w:p w14:paraId="7ED40D44" w14:textId="77777777" w:rsidR="000A78FD" w:rsidRPr="000A78FD" w:rsidRDefault="000A78FD" w:rsidP="000A78FD">
      <w:pPr>
        <w:numPr>
          <w:ilvl w:val="0"/>
          <w:numId w:val="24"/>
        </w:numPr>
        <w:rPr>
          <w:lang w:val="en-IN"/>
        </w:rPr>
      </w:pPr>
      <w:r w:rsidRPr="000A78FD">
        <w:rPr>
          <w:b/>
          <w:bCs/>
          <w:lang w:val="en-IN"/>
        </w:rPr>
        <w:t>Total Orders:</w:t>
      </w:r>
      <w:r w:rsidRPr="000A78FD">
        <w:rPr>
          <w:lang w:val="en-IN"/>
        </w:rPr>
        <w:t xml:space="preserve"> 50 </w:t>
      </w:r>
    </w:p>
    <w:p w14:paraId="280DE410" w14:textId="77777777" w:rsidR="000A78FD" w:rsidRPr="000A78FD" w:rsidRDefault="000A78FD" w:rsidP="000A78FD">
      <w:pPr>
        <w:numPr>
          <w:ilvl w:val="0"/>
          <w:numId w:val="24"/>
        </w:numPr>
        <w:rPr>
          <w:lang w:val="en-IN"/>
        </w:rPr>
      </w:pPr>
      <w:r w:rsidRPr="000A78FD">
        <w:rPr>
          <w:b/>
          <w:bCs/>
          <w:lang w:val="en-IN"/>
        </w:rPr>
        <w:t>Total Revenue:</w:t>
      </w:r>
      <w:r w:rsidRPr="000A78FD">
        <w:rPr>
          <w:lang w:val="en-IN"/>
        </w:rPr>
        <w:t xml:space="preserve"> ₹1,73,652 </w:t>
      </w:r>
    </w:p>
    <w:p w14:paraId="37F3051E" w14:textId="77777777" w:rsidR="000A78FD" w:rsidRPr="000A78FD" w:rsidRDefault="000A78FD" w:rsidP="000A78FD">
      <w:pPr>
        <w:numPr>
          <w:ilvl w:val="0"/>
          <w:numId w:val="24"/>
        </w:numPr>
        <w:rPr>
          <w:lang w:val="en-IN"/>
        </w:rPr>
      </w:pPr>
      <w:r w:rsidRPr="000A78FD">
        <w:rPr>
          <w:b/>
          <w:bCs/>
          <w:lang w:val="en-IN"/>
        </w:rPr>
        <w:t>Average Customer Spending:</w:t>
      </w:r>
      <w:r w:rsidRPr="000A78FD">
        <w:rPr>
          <w:lang w:val="en-IN"/>
        </w:rPr>
        <w:t xml:space="preserve"> ₹3,473 </w:t>
      </w:r>
    </w:p>
    <w:p w14:paraId="0118186F" w14:textId="77777777" w:rsidR="000A78FD" w:rsidRPr="000A78FD" w:rsidRDefault="000A78FD" w:rsidP="000A78FD">
      <w:pPr>
        <w:numPr>
          <w:ilvl w:val="0"/>
          <w:numId w:val="24"/>
        </w:numPr>
        <w:rPr>
          <w:lang w:val="en-IN"/>
        </w:rPr>
      </w:pPr>
      <w:r w:rsidRPr="000A78FD">
        <w:rPr>
          <w:b/>
          <w:bCs/>
          <w:lang w:val="en-IN"/>
        </w:rPr>
        <w:t>Average Order-to-Delivery Time:</w:t>
      </w:r>
      <w:r w:rsidRPr="000A78FD">
        <w:rPr>
          <w:lang w:val="en-IN"/>
        </w:rPr>
        <w:t xml:space="preserve"> 5 days </w:t>
      </w:r>
    </w:p>
    <w:p w14:paraId="146E0736" w14:textId="77777777" w:rsidR="000A78FD" w:rsidRPr="000A78FD" w:rsidRDefault="000A78FD" w:rsidP="000A78FD">
      <w:pPr>
        <w:rPr>
          <w:lang w:val="en-IN"/>
        </w:rPr>
      </w:pPr>
      <w:r w:rsidRPr="000A78FD">
        <w:rPr>
          <w:lang w:val="en-IN"/>
        </w:rPr>
        <w:t xml:space="preserve">The average customer spending of approximately </w:t>
      </w:r>
      <w:r w:rsidRPr="000A78FD">
        <w:rPr>
          <w:b/>
          <w:bCs/>
          <w:lang w:val="en-IN"/>
        </w:rPr>
        <w:t>₹3,473</w:t>
      </w:r>
      <w:r w:rsidRPr="000A78FD">
        <w:rPr>
          <w:lang w:val="en-IN"/>
        </w:rPr>
        <w:t xml:space="preserve"> indicates a relatively high-value order profile. Overall revenue was distributed unevenly across the three months, suggesting fluctuations in monthly sales performance.</w:t>
      </w:r>
    </w:p>
    <w:p w14:paraId="5C174E86" w14:textId="77777777" w:rsidR="000A78FD" w:rsidRPr="000A78FD" w:rsidRDefault="000A78FD" w:rsidP="000A78FD">
      <w:pPr>
        <w:rPr>
          <w:b/>
          <w:bCs/>
          <w:lang w:val="en-IN"/>
        </w:rPr>
      </w:pPr>
      <w:r w:rsidRPr="000A78FD">
        <w:rPr>
          <w:b/>
          <w:bCs/>
          <w:lang w:val="en-IN"/>
        </w:rPr>
        <w:t>3. Monthly Sales Trend</w:t>
      </w:r>
    </w:p>
    <w:p w14:paraId="052C60F5" w14:textId="77777777" w:rsidR="000A78FD" w:rsidRPr="000A78FD" w:rsidRDefault="000A78FD" w:rsidP="000A78FD">
      <w:pPr>
        <w:rPr>
          <w:lang w:val="en-IN"/>
        </w:rPr>
      </w:pPr>
      <w:r w:rsidRPr="000A78FD">
        <w:rPr>
          <w:lang w:val="en-IN"/>
        </w:rPr>
        <w:t>The monthly sales analysis shows a significant fluctuation in revenue during the period: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969"/>
      </w:tblGrid>
      <w:tr w:rsidR="000A78FD" w:rsidRPr="000A78FD" w14:paraId="15F59419" w14:textId="77777777" w:rsidTr="000A78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052F3" w14:textId="77777777" w:rsidR="000A78FD" w:rsidRPr="000A78FD" w:rsidRDefault="000A78FD" w:rsidP="000A78FD">
            <w:pPr>
              <w:rPr>
                <w:b/>
                <w:bCs/>
                <w:lang w:val="en-IN"/>
              </w:rPr>
            </w:pPr>
            <w:r w:rsidRPr="000A78FD">
              <w:rPr>
                <w:b/>
                <w:bCs/>
                <w:lang w:val="en-IN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45CAF3BE" w14:textId="77777777" w:rsidR="000A78FD" w:rsidRPr="000A78FD" w:rsidRDefault="000A78FD" w:rsidP="000A78FD">
            <w:pPr>
              <w:rPr>
                <w:b/>
                <w:bCs/>
                <w:lang w:val="en-IN"/>
              </w:rPr>
            </w:pPr>
            <w:r w:rsidRPr="000A78FD">
              <w:rPr>
                <w:b/>
                <w:bCs/>
                <w:lang w:val="en-IN"/>
              </w:rPr>
              <w:t>Revenue</w:t>
            </w:r>
          </w:p>
        </w:tc>
      </w:tr>
      <w:tr w:rsidR="000A78FD" w:rsidRPr="000A78FD" w14:paraId="5360C54D" w14:textId="77777777" w:rsidTr="000A78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F2EEB" w14:textId="77777777" w:rsidR="000A78FD" w:rsidRPr="000A78FD" w:rsidRDefault="000A78FD" w:rsidP="000A78FD">
            <w:pPr>
              <w:rPr>
                <w:lang w:val="en-IN"/>
              </w:rPr>
            </w:pPr>
            <w:r w:rsidRPr="000A78FD">
              <w:rPr>
                <w:lang w:val="en-IN"/>
              </w:rPr>
              <w:t>August</w:t>
            </w:r>
          </w:p>
        </w:tc>
        <w:tc>
          <w:tcPr>
            <w:tcW w:w="0" w:type="auto"/>
            <w:vAlign w:val="center"/>
            <w:hideMark/>
          </w:tcPr>
          <w:p w14:paraId="57F7AAD0" w14:textId="77777777" w:rsidR="000A78FD" w:rsidRPr="000A78FD" w:rsidRDefault="000A78FD" w:rsidP="000A78FD">
            <w:pPr>
              <w:rPr>
                <w:lang w:val="en-IN"/>
              </w:rPr>
            </w:pPr>
            <w:r w:rsidRPr="000A78FD">
              <w:rPr>
                <w:lang w:val="en-IN"/>
              </w:rPr>
              <w:t>₹41,959</w:t>
            </w:r>
          </w:p>
        </w:tc>
      </w:tr>
      <w:tr w:rsidR="000A78FD" w:rsidRPr="000A78FD" w14:paraId="6465D2EF" w14:textId="77777777" w:rsidTr="000A78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E0FB6" w14:textId="77777777" w:rsidR="000A78FD" w:rsidRPr="000A78FD" w:rsidRDefault="000A78FD" w:rsidP="000A78FD">
            <w:pPr>
              <w:rPr>
                <w:lang w:val="en-IN"/>
              </w:rPr>
            </w:pPr>
            <w:r w:rsidRPr="000A78FD">
              <w:rPr>
                <w:lang w:val="en-IN"/>
              </w:rPr>
              <w:t>September</w:t>
            </w:r>
          </w:p>
        </w:tc>
        <w:tc>
          <w:tcPr>
            <w:tcW w:w="0" w:type="auto"/>
            <w:vAlign w:val="center"/>
            <w:hideMark/>
          </w:tcPr>
          <w:p w14:paraId="792D92CE" w14:textId="77777777" w:rsidR="000A78FD" w:rsidRPr="000A78FD" w:rsidRDefault="000A78FD" w:rsidP="000A78FD">
            <w:pPr>
              <w:rPr>
                <w:lang w:val="en-IN"/>
              </w:rPr>
            </w:pPr>
            <w:r w:rsidRPr="000A78FD">
              <w:rPr>
                <w:lang w:val="en-IN"/>
              </w:rPr>
              <w:t>₹76,869</w:t>
            </w:r>
          </w:p>
        </w:tc>
      </w:tr>
      <w:tr w:rsidR="000A78FD" w:rsidRPr="000A78FD" w14:paraId="28882CFB" w14:textId="77777777" w:rsidTr="000A78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9FC75" w14:textId="77777777" w:rsidR="000A78FD" w:rsidRPr="000A78FD" w:rsidRDefault="000A78FD" w:rsidP="000A78FD">
            <w:pPr>
              <w:rPr>
                <w:lang w:val="en-IN"/>
              </w:rPr>
            </w:pPr>
            <w:r w:rsidRPr="000A78FD">
              <w:rPr>
                <w:lang w:val="en-IN"/>
              </w:rPr>
              <w:t>October</w:t>
            </w:r>
          </w:p>
        </w:tc>
        <w:tc>
          <w:tcPr>
            <w:tcW w:w="0" w:type="auto"/>
            <w:vAlign w:val="center"/>
            <w:hideMark/>
          </w:tcPr>
          <w:p w14:paraId="6436E1FA" w14:textId="77777777" w:rsidR="000A78FD" w:rsidRPr="000A78FD" w:rsidRDefault="000A78FD" w:rsidP="000A78FD">
            <w:pPr>
              <w:rPr>
                <w:lang w:val="en-IN"/>
              </w:rPr>
            </w:pPr>
            <w:r w:rsidRPr="000A78FD">
              <w:rPr>
                <w:lang w:val="en-IN"/>
              </w:rPr>
              <w:t>₹54,824</w:t>
            </w:r>
          </w:p>
        </w:tc>
      </w:tr>
      <w:tr w:rsidR="000A78FD" w:rsidRPr="000A78FD" w14:paraId="7C677CA7" w14:textId="77777777" w:rsidTr="000A78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26803" w14:textId="77777777" w:rsidR="000A78FD" w:rsidRPr="000A78FD" w:rsidRDefault="000A78FD" w:rsidP="000A78FD">
            <w:pPr>
              <w:rPr>
                <w:lang w:val="en-IN"/>
              </w:rPr>
            </w:pPr>
            <w:r w:rsidRPr="000A78FD">
              <w:rPr>
                <w:b/>
                <w:bCs/>
                <w:lang w:val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7CCF1DD" w14:textId="77777777" w:rsidR="000A78FD" w:rsidRPr="000A78FD" w:rsidRDefault="000A78FD" w:rsidP="000A78FD">
            <w:pPr>
              <w:rPr>
                <w:lang w:val="en-IN"/>
              </w:rPr>
            </w:pPr>
            <w:r w:rsidRPr="000A78FD">
              <w:rPr>
                <w:b/>
                <w:bCs/>
                <w:lang w:val="en-IN"/>
              </w:rPr>
              <w:t>₹1,73,652</w:t>
            </w:r>
          </w:p>
        </w:tc>
      </w:tr>
    </w:tbl>
    <w:p w14:paraId="29261CEA" w14:textId="77777777" w:rsidR="000A78FD" w:rsidRPr="000A78FD" w:rsidRDefault="000A78FD" w:rsidP="000A78FD">
      <w:pPr>
        <w:rPr>
          <w:lang w:val="en-IN"/>
        </w:rPr>
      </w:pPr>
      <w:r w:rsidRPr="000A78FD">
        <w:rPr>
          <w:b/>
          <w:bCs/>
          <w:lang w:val="en-IN"/>
        </w:rPr>
        <w:t>September was the strongest-performing month</w:t>
      </w:r>
      <w:r w:rsidRPr="000A78FD">
        <w:rPr>
          <w:lang w:val="en-IN"/>
        </w:rPr>
        <w:t xml:space="preserve">, generating ₹76,869 and contributing approximately </w:t>
      </w:r>
      <w:r w:rsidRPr="000A78FD">
        <w:rPr>
          <w:b/>
          <w:bCs/>
          <w:lang w:val="en-IN"/>
        </w:rPr>
        <w:t>44.3% of total revenue</w:t>
      </w:r>
      <w:r w:rsidRPr="000A78FD">
        <w:rPr>
          <w:lang w:val="en-IN"/>
        </w:rPr>
        <w:t>. Revenue increased substantially from August to September, followed by a decline in October.</w:t>
      </w:r>
    </w:p>
    <w:p w14:paraId="362FF56E" w14:textId="77777777" w:rsidR="000A78FD" w:rsidRPr="000A78FD" w:rsidRDefault="000A78FD" w:rsidP="000A78FD">
      <w:pPr>
        <w:rPr>
          <w:lang w:val="en-IN"/>
        </w:rPr>
      </w:pPr>
      <w:r w:rsidRPr="000A78FD">
        <w:rPr>
          <w:lang w:val="en-IN"/>
        </w:rPr>
        <w:t>This suggests that sales were particularly strong in September, potentially due to higher demand around specific gifting occasions or successful product/category performance.</w:t>
      </w:r>
    </w:p>
    <w:p w14:paraId="68E74E2E" w14:textId="77777777" w:rsidR="000A78FD" w:rsidRPr="000A78FD" w:rsidRDefault="000A78FD" w:rsidP="000A78FD">
      <w:pPr>
        <w:rPr>
          <w:b/>
          <w:bCs/>
          <w:lang w:val="en-IN"/>
        </w:rPr>
      </w:pPr>
      <w:r w:rsidRPr="000A78FD">
        <w:rPr>
          <w:b/>
          <w:bCs/>
          <w:lang w:val="en-IN"/>
        </w:rPr>
        <w:t>4. Product Performance</w:t>
      </w:r>
    </w:p>
    <w:p w14:paraId="0CAF3705" w14:textId="77777777" w:rsidR="000A78FD" w:rsidRPr="000A78FD" w:rsidRDefault="000A78FD" w:rsidP="000A78FD">
      <w:pPr>
        <w:rPr>
          <w:lang w:val="en-IN"/>
        </w:rPr>
      </w:pPr>
      <w:r w:rsidRPr="000A78FD">
        <w:rPr>
          <w:lang w:val="en-IN"/>
        </w:rPr>
        <w:t xml:space="preserve">The </w:t>
      </w:r>
      <w:r w:rsidRPr="000A78FD">
        <w:rPr>
          <w:b/>
          <w:bCs/>
          <w:lang w:val="en-IN"/>
        </w:rPr>
        <w:t>Top Products by Revenue</w:t>
      </w:r>
      <w:r w:rsidRPr="000A78FD">
        <w:rPr>
          <w:lang w:val="en-IN"/>
        </w:rPr>
        <w:t xml:space="preserve"> analysis identifies </w:t>
      </w:r>
      <w:r w:rsidRPr="000A78FD">
        <w:rPr>
          <w:b/>
          <w:bCs/>
          <w:lang w:val="en-IN"/>
        </w:rPr>
        <w:t>Sweets</w:t>
      </w:r>
      <w:r w:rsidRPr="000A78FD">
        <w:rPr>
          <w:lang w:val="en-IN"/>
        </w:rPr>
        <w:t xml:space="preserve"> as the leading product category/product group, generating approximately </w:t>
      </w:r>
      <w:r w:rsidRPr="000A78FD">
        <w:rPr>
          <w:b/>
          <w:bCs/>
          <w:lang w:val="en-IN"/>
        </w:rPr>
        <w:t>₹20,805</w:t>
      </w:r>
      <w:r w:rsidRPr="000A78FD">
        <w:rPr>
          <w:lang w:val="en-IN"/>
        </w:rPr>
        <w:t xml:space="preserve"> in the product-level view.</w:t>
      </w:r>
    </w:p>
    <w:p w14:paraId="38DE7B68" w14:textId="77777777" w:rsidR="000A78FD" w:rsidRPr="000A78FD" w:rsidRDefault="000A78FD" w:rsidP="000A78FD">
      <w:pPr>
        <w:rPr>
          <w:lang w:val="en-IN"/>
        </w:rPr>
      </w:pPr>
      <w:r w:rsidRPr="000A78FD">
        <w:rPr>
          <w:lang w:val="en-IN"/>
        </w:rPr>
        <w:t>Other strong-performing products include:</w:t>
      </w:r>
    </w:p>
    <w:p w14:paraId="4A310E49" w14:textId="77777777" w:rsidR="000A78FD" w:rsidRPr="000A78FD" w:rsidRDefault="000A78FD" w:rsidP="000A78FD">
      <w:pPr>
        <w:numPr>
          <w:ilvl w:val="0"/>
          <w:numId w:val="25"/>
        </w:numPr>
        <w:rPr>
          <w:lang w:val="en-IN"/>
        </w:rPr>
      </w:pPr>
      <w:r w:rsidRPr="000A78FD">
        <w:rPr>
          <w:b/>
          <w:bCs/>
          <w:lang w:val="en-IN"/>
        </w:rPr>
        <w:t>Raksha Bandhan:</w:t>
      </w:r>
      <w:r w:rsidRPr="000A78FD">
        <w:rPr>
          <w:lang w:val="en-IN"/>
        </w:rPr>
        <w:t xml:space="preserve"> ₹13,788 </w:t>
      </w:r>
    </w:p>
    <w:p w14:paraId="56FDE7A0" w14:textId="77777777" w:rsidR="000A78FD" w:rsidRPr="000A78FD" w:rsidRDefault="000A78FD" w:rsidP="000A78FD">
      <w:pPr>
        <w:numPr>
          <w:ilvl w:val="0"/>
          <w:numId w:val="25"/>
        </w:numPr>
        <w:rPr>
          <w:lang w:val="en-IN"/>
        </w:rPr>
      </w:pPr>
      <w:r w:rsidRPr="000A78FD">
        <w:rPr>
          <w:b/>
          <w:bCs/>
          <w:lang w:val="en-IN"/>
        </w:rPr>
        <w:t>Soft Toys:</w:t>
      </w:r>
      <w:r w:rsidRPr="000A78FD">
        <w:rPr>
          <w:lang w:val="en-IN"/>
        </w:rPr>
        <w:t xml:space="preserve"> ₹9,495 </w:t>
      </w:r>
    </w:p>
    <w:p w14:paraId="65ABCE8C" w14:textId="77777777" w:rsidR="000A78FD" w:rsidRPr="000A78FD" w:rsidRDefault="000A78FD" w:rsidP="000A78FD">
      <w:pPr>
        <w:numPr>
          <w:ilvl w:val="0"/>
          <w:numId w:val="25"/>
        </w:numPr>
        <w:rPr>
          <w:lang w:val="en-IN"/>
        </w:rPr>
      </w:pPr>
      <w:r w:rsidRPr="000A78FD">
        <w:rPr>
          <w:b/>
          <w:bCs/>
          <w:lang w:val="en-IN"/>
        </w:rPr>
        <w:t>Plants:</w:t>
      </w:r>
      <w:r w:rsidRPr="000A78FD">
        <w:rPr>
          <w:lang w:val="en-IN"/>
        </w:rPr>
        <w:t xml:space="preserve"> ₹6,040 </w:t>
      </w:r>
    </w:p>
    <w:p w14:paraId="0B1FC082" w14:textId="77777777" w:rsidR="000A78FD" w:rsidRPr="000A78FD" w:rsidRDefault="000A78FD" w:rsidP="000A78FD">
      <w:pPr>
        <w:numPr>
          <w:ilvl w:val="0"/>
          <w:numId w:val="25"/>
        </w:numPr>
        <w:rPr>
          <w:lang w:val="en-IN"/>
        </w:rPr>
      </w:pPr>
      <w:r w:rsidRPr="000A78FD">
        <w:rPr>
          <w:b/>
          <w:bCs/>
          <w:lang w:val="en-IN"/>
        </w:rPr>
        <w:t>Cake:</w:t>
      </w:r>
      <w:r w:rsidRPr="000A78FD">
        <w:rPr>
          <w:lang w:val="en-IN"/>
        </w:rPr>
        <w:t xml:space="preserve"> ₹5,224 </w:t>
      </w:r>
    </w:p>
    <w:p w14:paraId="5C28E110" w14:textId="77777777" w:rsidR="000A78FD" w:rsidRPr="000A78FD" w:rsidRDefault="000A78FD" w:rsidP="000A78FD">
      <w:pPr>
        <w:numPr>
          <w:ilvl w:val="0"/>
          <w:numId w:val="25"/>
        </w:numPr>
        <w:rPr>
          <w:lang w:val="en-IN"/>
        </w:rPr>
      </w:pPr>
      <w:proofErr w:type="spellStart"/>
      <w:r w:rsidRPr="000A78FD">
        <w:rPr>
          <w:b/>
          <w:bCs/>
          <w:lang w:val="en-IN"/>
        </w:rPr>
        <w:t>Colors</w:t>
      </w:r>
      <w:proofErr w:type="spellEnd"/>
      <w:r w:rsidRPr="000A78FD">
        <w:rPr>
          <w:b/>
          <w:bCs/>
          <w:lang w:val="en-IN"/>
        </w:rPr>
        <w:t>:</w:t>
      </w:r>
      <w:r w:rsidRPr="000A78FD">
        <w:rPr>
          <w:lang w:val="en-IN"/>
        </w:rPr>
        <w:t xml:space="preserve"> ₹5,095 </w:t>
      </w:r>
    </w:p>
    <w:p w14:paraId="274F189A" w14:textId="77777777" w:rsidR="000A78FD" w:rsidRPr="000A78FD" w:rsidRDefault="000A78FD" w:rsidP="000A78FD">
      <w:pPr>
        <w:rPr>
          <w:lang w:val="en-IN"/>
        </w:rPr>
      </w:pPr>
      <w:r w:rsidRPr="000A78FD">
        <w:rPr>
          <w:lang w:val="en-IN"/>
        </w:rPr>
        <w:t xml:space="preserve">The results indicate that </w:t>
      </w:r>
      <w:r w:rsidRPr="000A78FD">
        <w:rPr>
          <w:b/>
          <w:bCs/>
          <w:lang w:val="en-IN"/>
        </w:rPr>
        <w:t>Sweets and festive/gifting-related products</w:t>
      </w:r>
      <w:r w:rsidRPr="000A78FD">
        <w:rPr>
          <w:lang w:val="en-IN"/>
        </w:rPr>
        <w:t xml:space="preserve"> have strong revenue potential and should receive greater attention in product planning and promotional campaigns.</w:t>
      </w:r>
    </w:p>
    <w:p w14:paraId="206F941A" w14:textId="77777777" w:rsidR="000A78FD" w:rsidRPr="000A78FD" w:rsidRDefault="000A78FD" w:rsidP="000A78FD">
      <w:pPr>
        <w:rPr>
          <w:b/>
          <w:bCs/>
          <w:lang w:val="en-IN"/>
        </w:rPr>
      </w:pPr>
      <w:r w:rsidRPr="000A78FD">
        <w:rPr>
          <w:b/>
          <w:bCs/>
          <w:lang w:val="en-IN"/>
        </w:rPr>
        <w:t>5. Category-Level Revenue Analysis</w:t>
      </w:r>
    </w:p>
    <w:p w14:paraId="73918036" w14:textId="77777777" w:rsidR="000A78FD" w:rsidRPr="000A78FD" w:rsidRDefault="000A78FD" w:rsidP="000A78FD">
      <w:pPr>
        <w:rPr>
          <w:lang w:val="en-IN"/>
        </w:rPr>
      </w:pPr>
      <w:r w:rsidRPr="000A78FD">
        <w:rPr>
          <w:lang w:val="en-IN"/>
        </w:rPr>
        <w:t>The category analysis shows an even clearer concentration of revenue: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872"/>
      </w:tblGrid>
      <w:tr w:rsidR="000A78FD" w:rsidRPr="000A78FD" w14:paraId="608ADB95" w14:textId="77777777" w:rsidTr="000A78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F07E7F" w14:textId="77777777" w:rsidR="000A78FD" w:rsidRPr="000A78FD" w:rsidRDefault="000A78FD" w:rsidP="000A78FD">
            <w:pPr>
              <w:rPr>
                <w:b/>
                <w:bCs/>
                <w:lang w:val="en-IN"/>
              </w:rPr>
            </w:pPr>
            <w:r w:rsidRPr="000A78FD">
              <w:rPr>
                <w:b/>
                <w:bCs/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83190C0" w14:textId="77777777" w:rsidR="000A78FD" w:rsidRPr="000A78FD" w:rsidRDefault="000A78FD" w:rsidP="000A78FD">
            <w:pPr>
              <w:rPr>
                <w:b/>
                <w:bCs/>
                <w:lang w:val="en-IN"/>
              </w:rPr>
            </w:pPr>
            <w:r w:rsidRPr="000A78FD">
              <w:rPr>
                <w:b/>
                <w:bCs/>
                <w:lang w:val="en-IN"/>
              </w:rPr>
              <w:t>Revenue</w:t>
            </w:r>
          </w:p>
        </w:tc>
      </w:tr>
      <w:tr w:rsidR="000A78FD" w:rsidRPr="000A78FD" w14:paraId="60EF3B69" w14:textId="77777777" w:rsidTr="000A78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6C80F" w14:textId="77777777" w:rsidR="000A78FD" w:rsidRPr="000A78FD" w:rsidRDefault="000A78FD" w:rsidP="000A78FD">
            <w:pPr>
              <w:rPr>
                <w:lang w:val="en-IN"/>
              </w:rPr>
            </w:pPr>
            <w:r w:rsidRPr="000A78FD">
              <w:rPr>
                <w:b/>
                <w:bCs/>
                <w:lang w:val="en-IN"/>
              </w:rPr>
              <w:t>Sweets</w:t>
            </w:r>
          </w:p>
        </w:tc>
        <w:tc>
          <w:tcPr>
            <w:tcW w:w="0" w:type="auto"/>
            <w:vAlign w:val="center"/>
            <w:hideMark/>
          </w:tcPr>
          <w:p w14:paraId="6705B4A0" w14:textId="77777777" w:rsidR="000A78FD" w:rsidRPr="000A78FD" w:rsidRDefault="000A78FD" w:rsidP="000A78FD">
            <w:pPr>
              <w:rPr>
                <w:lang w:val="en-IN"/>
              </w:rPr>
            </w:pPr>
            <w:r w:rsidRPr="000A78FD">
              <w:rPr>
                <w:b/>
                <w:bCs/>
                <w:lang w:val="en-IN"/>
              </w:rPr>
              <w:t>₹64,155</w:t>
            </w:r>
          </w:p>
        </w:tc>
      </w:tr>
      <w:tr w:rsidR="000A78FD" w:rsidRPr="000A78FD" w14:paraId="6ADDB4C0" w14:textId="77777777" w:rsidTr="000A78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70A74" w14:textId="77777777" w:rsidR="000A78FD" w:rsidRPr="000A78FD" w:rsidRDefault="000A78FD" w:rsidP="000A78FD">
            <w:pPr>
              <w:rPr>
                <w:lang w:val="en-IN"/>
              </w:rPr>
            </w:pPr>
            <w:r w:rsidRPr="000A78FD">
              <w:rPr>
                <w:lang w:val="en-IN"/>
              </w:rPr>
              <w:lastRenderedPageBreak/>
              <w:t>Raksha Bandhan</w:t>
            </w:r>
          </w:p>
        </w:tc>
        <w:tc>
          <w:tcPr>
            <w:tcW w:w="0" w:type="auto"/>
            <w:vAlign w:val="center"/>
            <w:hideMark/>
          </w:tcPr>
          <w:p w14:paraId="72E8DFC6" w14:textId="77777777" w:rsidR="000A78FD" w:rsidRPr="000A78FD" w:rsidRDefault="000A78FD" w:rsidP="000A78FD">
            <w:pPr>
              <w:rPr>
                <w:lang w:val="en-IN"/>
              </w:rPr>
            </w:pPr>
            <w:r w:rsidRPr="000A78FD">
              <w:rPr>
                <w:lang w:val="en-IN"/>
              </w:rPr>
              <w:t>₹32,154</w:t>
            </w:r>
          </w:p>
        </w:tc>
      </w:tr>
      <w:tr w:rsidR="000A78FD" w:rsidRPr="000A78FD" w14:paraId="62456A1F" w14:textId="77777777" w:rsidTr="000A78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C1379" w14:textId="77777777" w:rsidR="000A78FD" w:rsidRPr="000A78FD" w:rsidRDefault="000A78FD" w:rsidP="000A78FD">
            <w:pPr>
              <w:rPr>
                <w:lang w:val="en-IN"/>
              </w:rPr>
            </w:pPr>
            <w:r w:rsidRPr="000A78FD">
              <w:rPr>
                <w:lang w:val="en-IN"/>
              </w:rPr>
              <w:t>Plants</w:t>
            </w:r>
          </w:p>
        </w:tc>
        <w:tc>
          <w:tcPr>
            <w:tcW w:w="0" w:type="auto"/>
            <w:vAlign w:val="center"/>
            <w:hideMark/>
          </w:tcPr>
          <w:p w14:paraId="0B33EE30" w14:textId="77777777" w:rsidR="000A78FD" w:rsidRPr="000A78FD" w:rsidRDefault="000A78FD" w:rsidP="000A78FD">
            <w:pPr>
              <w:rPr>
                <w:lang w:val="en-IN"/>
              </w:rPr>
            </w:pPr>
            <w:r w:rsidRPr="000A78FD">
              <w:rPr>
                <w:lang w:val="en-IN"/>
              </w:rPr>
              <w:t>₹26,706</w:t>
            </w:r>
          </w:p>
        </w:tc>
      </w:tr>
      <w:tr w:rsidR="000A78FD" w:rsidRPr="000A78FD" w14:paraId="74F06B54" w14:textId="77777777" w:rsidTr="000A78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51A6E" w14:textId="77777777" w:rsidR="000A78FD" w:rsidRPr="000A78FD" w:rsidRDefault="000A78FD" w:rsidP="000A78FD">
            <w:pPr>
              <w:rPr>
                <w:lang w:val="en-IN"/>
              </w:rPr>
            </w:pPr>
            <w:r w:rsidRPr="000A78FD">
              <w:rPr>
                <w:lang w:val="en-IN"/>
              </w:rPr>
              <w:t>Soft Toys</w:t>
            </w:r>
          </w:p>
        </w:tc>
        <w:tc>
          <w:tcPr>
            <w:tcW w:w="0" w:type="auto"/>
            <w:vAlign w:val="center"/>
            <w:hideMark/>
          </w:tcPr>
          <w:p w14:paraId="0AD3A869" w14:textId="77777777" w:rsidR="000A78FD" w:rsidRPr="000A78FD" w:rsidRDefault="000A78FD" w:rsidP="000A78FD">
            <w:pPr>
              <w:rPr>
                <w:lang w:val="en-IN"/>
              </w:rPr>
            </w:pPr>
            <w:r w:rsidRPr="000A78FD">
              <w:rPr>
                <w:lang w:val="en-IN"/>
              </w:rPr>
              <w:t>₹22,788</w:t>
            </w:r>
          </w:p>
        </w:tc>
      </w:tr>
      <w:tr w:rsidR="000A78FD" w:rsidRPr="000A78FD" w14:paraId="6B832831" w14:textId="77777777" w:rsidTr="000A78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275A5" w14:textId="77777777" w:rsidR="000A78FD" w:rsidRPr="000A78FD" w:rsidRDefault="000A78FD" w:rsidP="000A78FD">
            <w:pPr>
              <w:rPr>
                <w:lang w:val="en-IN"/>
              </w:rPr>
            </w:pPr>
            <w:r w:rsidRPr="000A78FD">
              <w:rPr>
                <w:lang w:val="en-IN"/>
              </w:rPr>
              <w:t>Cake</w:t>
            </w:r>
          </w:p>
        </w:tc>
        <w:tc>
          <w:tcPr>
            <w:tcW w:w="0" w:type="auto"/>
            <w:vAlign w:val="center"/>
            <w:hideMark/>
          </w:tcPr>
          <w:p w14:paraId="647805CB" w14:textId="77777777" w:rsidR="000A78FD" w:rsidRPr="000A78FD" w:rsidRDefault="000A78FD" w:rsidP="000A78FD">
            <w:pPr>
              <w:rPr>
                <w:lang w:val="en-IN"/>
              </w:rPr>
            </w:pPr>
            <w:r w:rsidRPr="000A78FD">
              <w:rPr>
                <w:lang w:val="en-IN"/>
              </w:rPr>
              <w:t>₹13,958</w:t>
            </w:r>
          </w:p>
        </w:tc>
      </w:tr>
      <w:tr w:rsidR="000A78FD" w:rsidRPr="000A78FD" w14:paraId="06145C0E" w14:textId="77777777" w:rsidTr="000A78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9CBC6" w14:textId="77777777" w:rsidR="000A78FD" w:rsidRPr="000A78FD" w:rsidRDefault="000A78FD" w:rsidP="000A78FD">
            <w:pPr>
              <w:rPr>
                <w:lang w:val="en-IN"/>
              </w:rPr>
            </w:pPr>
            <w:proofErr w:type="spellStart"/>
            <w:r w:rsidRPr="000A78FD">
              <w:rPr>
                <w:lang w:val="en-IN"/>
              </w:rPr>
              <w:t>Colors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FB3B08" w14:textId="77777777" w:rsidR="000A78FD" w:rsidRPr="000A78FD" w:rsidRDefault="000A78FD" w:rsidP="000A78FD">
            <w:pPr>
              <w:rPr>
                <w:lang w:val="en-IN"/>
              </w:rPr>
            </w:pPr>
            <w:r w:rsidRPr="000A78FD">
              <w:rPr>
                <w:lang w:val="en-IN"/>
              </w:rPr>
              <w:t>₹13,891</w:t>
            </w:r>
          </w:p>
        </w:tc>
      </w:tr>
    </w:tbl>
    <w:p w14:paraId="561C36C3" w14:textId="77777777" w:rsidR="000A78FD" w:rsidRPr="000A78FD" w:rsidRDefault="000A78FD" w:rsidP="000A78FD">
      <w:pPr>
        <w:rPr>
          <w:lang w:val="en-IN"/>
        </w:rPr>
      </w:pPr>
      <w:r w:rsidRPr="000A78FD">
        <w:rPr>
          <w:b/>
          <w:bCs/>
          <w:lang w:val="en-IN"/>
        </w:rPr>
        <w:t>Sweets generated the highest revenue at ₹64,155</w:t>
      </w:r>
      <w:r w:rsidRPr="000A78FD">
        <w:rPr>
          <w:lang w:val="en-IN"/>
        </w:rPr>
        <w:t xml:space="preserve">, accounting for approximately </w:t>
      </w:r>
      <w:r w:rsidRPr="000A78FD">
        <w:rPr>
          <w:b/>
          <w:bCs/>
          <w:lang w:val="en-IN"/>
        </w:rPr>
        <w:t>36.9% of total revenue</w:t>
      </w:r>
      <w:r w:rsidRPr="000A78FD">
        <w:rPr>
          <w:lang w:val="en-IN"/>
        </w:rPr>
        <w:t>.</w:t>
      </w:r>
    </w:p>
    <w:p w14:paraId="136DC117" w14:textId="77777777" w:rsidR="000A78FD" w:rsidRPr="000A78FD" w:rsidRDefault="000A78FD" w:rsidP="000A78FD">
      <w:pPr>
        <w:rPr>
          <w:lang w:val="en-IN"/>
        </w:rPr>
      </w:pPr>
      <w:r w:rsidRPr="000A78FD">
        <w:rPr>
          <w:lang w:val="en-IN"/>
        </w:rPr>
        <w:t>Raksha Bandhan was the second-largest contributor at ₹32,154, while Plants and Soft Toys also made meaningful contributions.</w:t>
      </w:r>
    </w:p>
    <w:p w14:paraId="7495588F" w14:textId="77777777" w:rsidR="000A78FD" w:rsidRPr="000A78FD" w:rsidRDefault="000A78FD" w:rsidP="000A78FD">
      <w:pPr>
        <w:rPr>
          <w:lang w:val="en-IN"/>
        </w:rPr>
      </w:pPr>
      <w:r w:rsidRPr="000A78FD">
        <w:rPr>
          <w:lang w:val="en-IN"/>
        </w:rPr>
        <w:t xml:space="preserve">Together, </w:t>
      </w:r>
      <w:r w:rsidRPr="000A78FD">
        <w:rPr>
          <w:b/>
          <w:bCs/>
          <w:lang w:val="en-IN"/>
        </w:rPr>
        <w:t>Sweets and Raksha Bandhan contributed approximately 55.4% of total revenue</w:t>
      </w:r>
      <w:r w:rsidRPr="000A78FD">
        <w:rPr>
          <w:lang w:val="en-IN"/>
        </w:rPr>
        <w:t>, demonstrating a strong concentration of sales in these segments.</w:t>
      </w:r>
    </w:p>
    <w:p w14:paraId="2073518C" w14:textId="77777777" w:rsidR="000A78FD" w:rsidRPr="000A78FD" w:rsidRDefault="000A78FD" w:rsidP="000A78FD">
      <w:pPr>
        <w:rPr>
          <w:b/>
          <w:bCs/>
          <w:lang w:val="en-IN"/>
        </w:rPr>
      </w:pPr>
      <w:r w:rsidRPr="000A78FD">
        <w:rPr>
          <w:b/>
          <w:bCs/>
          <w:lang w:val="en-IN"/>
        </w:rPr>
        <w:t>6. Occasion-Based Revenue</w:t>
      </w:r>
    </w:p>
    <w:p w14:paraId="030C3B69" w14:textId="77777777" w:rsidR="000A78FD" w:rsidRPr="000A78FD" w:rsidRDefault="000A78FD" w:rsidP="000A78FD">
      <w:pPr>
        <w:rPr>
          <w:lang w:val="en-IN"/>
        </w:rPr>
      </w:pPr>
      <w:r w:rsidRPr="000A78FD">
        <w:rPr>
          <w:lang w:val="en-IN"/>
        </w:rPr>
        <w:t>The occasion analysis indicates that certain gifting occasions/products are significantly more valuable than others.</w:t>
      </w:r>
    </w:p>
    <w:p w14:paraId="074FCC91" w14:textId="77777777" w:rsidR="000A78FD" w:rsidRPr="000A78FD" w:rsidRDefault="000A78FD" w:rsidP="000A78FD">
      <w:pPr>
        <w:rPr>
          <w:lang w:val="en-IN"/>
        </w:rPr>
      </w:pPr>
      <w:r w:rsidRPr="000A78FD">
        <w:rPr>
          <w:lang w:val="en-IN"/>
        </w:rPr>
        <w:t xml:space="preserve">The highest revenue contribution came from </w:t>
      </w:r>
      <w:r w:rsidRPr="000A78FD">
        <w:rPr>
          <w:b/>
          <w:bCs/>
          <w:lang w:val="en-IN"/>
        </w:rPr>
        <w:t>Provident Pack</w:t>
      </w:r>
      <w:r w:rsidRPr="000A78FD">
        <w:rPr>
          <w:lang w:val="en-IN"/>
        </w:rPr>
        <w:t xml:space="preserve">, with revenue of approximately </w:t>
      </w:r>
      <w:r w:rsidRPr="000A78FD">
        <w:rPr>
          <w:b/>
          <w:bCs/>
          <w:lang w:val="en-IN"/>
        </w:rPr>
        <w:t>₹44,229</w:t>
      </w:r>
      <w:r w:rsidRPr="000A78FD">
        <w:rPr>
          <w:lang w:val="en-IN"/>
        </w:rPr>
        <w:t>, followed by:</w:t>
      </w:r>
    </w:p>
    <w:p w14:paraId="1B678A9B" w14:textId="77777777" w:rsidR="000A78FD" w:rsidRPr="000A78FD" w:rsidRDefault="000A78FD" w:rsidP="000A78FD">
      <w:pPr>
        <w:numPr>
          <w:ilvl w:val="0"/>
          <w:numId w:val="26"/>
        </w:numPr>
        <w:rPr>
          <w:lang w:val="en-IN"/>
        </w:rPr>
      </w:pPr>
      <w:r w:rsidRPr="000A78FD">
        <w:rPr>
          <w:lang w:val="en-IN"/>
        </w:rPr>
        <w:t xml:space="preserve">Delicious Gift – ₹22,788 </w:t>
      </w:r>
    </w:p>
    <w:p w14:paraId="6E3D220E" w14:textId="77777777" w:rsidR="000A78FD" w:rsidRPr="000A78FD" w:rsidRDefault="000A78FD" w:rsidP="000A78FD">
      <w:pPr>
        <w:numPr>
          <w:ilvl w:val="0"/>
          <w:numId w:val="26"/>
        </w:numPr>
        <w:rPr>
          <w:lang w:val="en-IN"/>
        </w:rPr>
      </w:pPr>
      <w:proofErr w:type="spellStart"/>
      <w:r w:rsidRPr="000A78FD">
        <w:rPr>
          <w:lang w:val="en-IN"/>
        </w:rPr>
        <w:t>Dignissimos</w:t>
      </w:r>
      <w:proofErr w:type="spellEnd"/>
      <w:r w:rsidRPr="000A78FD">
        <w:rPr>
          <w:lang w:val="en-IN"/>
        </w:rPr>
        <w:t xml:space="preserve"> Pack – ₹18,666 </w:t>
      </w:r>
    </w:p>
    <w:p w14:paraId="3A506829" w14:textId="77777777" w:rsidR="000A78FD" w:rsidRPr="000A78FD" w:rsidRDefault="000A78FD" w:rsidP="000A78FD">
      <w:pPr>
        <w:numPr>
          <w:ilvl w:val="0"/>
          <w:numId w:val="26"/>
        </w:numPr>
        <w:rPr>
          <w:lang w:val="en-IN"/>
        </w:rPr>
      </w:pPr>
      <w:r w:rsidRPr="000A78FD">
        <w:rPr>
          <w:lang w:val="en-IN"/>
        </w:rPr>
        <w:t xml:space="preserve">Qui Gift – ₹10,810 </w:t>
      </w:r>
    </w:p>
    <w:p w14:paraId="39B8D2DF" w14:textId="77777777" w:rsidR="000A78FD" w:rsidRPr="000A78FD" w:rsidRDefault="000A78FD" w:rsidP="000A78FD">
      <w:pPr>
        <w:numPr>
          <w:ilvl w:val="0"/>
          <w:numId w:val="26"/>
        </w:numPr>
        <w:rPr>
          <w:lang w:val="en-IN"/>
        </w:rPr>
      </w:pPr>
      <w:r w:rsidRPr="000A78FD">
        <w:rPr>
          <w:lang w:val="en-IN"/>
        </w:rPr>
        <w:t xml:space="preserve">Resilience Pack – ₹10,012 </w:t>
      </w:r>
    </w:p>
    <w:p w14:paraId="027E9706" w14:textId="77777777" w:rsidR="000A78FD" w:rsidRPr="000A78FD" w:rsidRDefault="000A78FD" w:rsidP="000A78FD">
      <w:pPr>
        <w:numPr>
          <w:ilvl w:val="0"/>
          <w:numId w:val="26"/>
        </w:numPr>
        <w:rPr>
          <w:lang w:val="en-IN"/>
        </w:rPr>
      </w:pPr>
      <w:r w:rsidRPr="000A78FD">
        <w:rPr>
          <w:lang w:val="en-IN"/>
        </w:rPr>
        <w:t xml:space="preserve">Refer... Box – ₹4,879 </w:t>
      </w:r>
    </w:p>
    <w:p w14:paraId="4D7464C5" w14:textId="77777777" w:rsidR="000A78FD" w:rsidRPr="000A78FD" w:rsidRDefault="000A78FD" w:rsidP="000A78FD">
      <w:pPr>
        <w:numPr>
          <w:ilvl w:val="0"/>
          <w:numId w:val="26"/>
        </w:numPr>
        <w:rPr>
          <w:lang w:val="en-IN"/>
        </w:rPr>
      </w:pPr>
      <w:r w:rsidRPr="000A78FD">
        <w:rPr>
          <w:lang w:val="en-IN"/>
        </w:rPr>
        <w:t xml:space="preserve">Other occasions/products generated smaller contributions. </w:t>
      </w:r>
    </w:p>
    <w:p w14:paraId="054ABE20" w14:textId="77777777" w:rsidR="000A78FD" w:rsidRPr="000A78FD" w:rsidRDefault="000A78FD" w:rsidP="000A78FD">
      <w:pPr>
        <w:rPr>
          <w:lang w:val="en-IN"/>
        </w:rPr>
      </w:pPr>
      <w:r w:rsidRPr="000A78FD">
        <w:rPr>
          <w:lang w:val="en-IN"/>
        </w:rPr>
        <w:t xml:space="preserve">The dashboard also shows </w:t>
      </w:r>
      <w:r w:rsidRPr="000A78FD">
        <w:rPr>
          <w:b/>
          <w:bCs/>
          <w:lang w:val="en-IN"/>
        </w:rPr>
        <w:t>Provident Pack accounting for around 39%</w:t>
      </w:r>
      <w:r w:rsidRPr="000A78FD">
        <w:rPr>
          <w:lang w:val="en-IN"/>
        </w:rPr>
        <w:t xml:space="preserve"> of the displayed total in the occasion distribution chart.</w:t>
      </w:r>
    </w:p>
    <w:p w14:paraId="1F6C92F7" w14:textId="77777777" w:rsidR="000A78FD" w:rsidRPr="000A78FD" w:rsidRDefault="000A78FD" w:rsidP="000A78FD">
      <w:pPr>
        <w:rPr>
          <w:lang w:val="en-IN"/>
        </w:rPr>
      </w:pPr>
      <w:r w:rsidRPr="000A78FD">
        <w:rPr>
          <w:lang w:val="en-IN"/>
        </w:rPr>
        <w:t>This indicates that the business could benefit from focusing marketing and inventory planning around its highest-performing gifting offerings.</w:t>
      </w:r>
    </w:p>
    <w:p w14:paraId="234ED032" w14:textId="77777777" w:rsidR="000A78FD" w:rsidRPr="000A78FD" w:rsidRDefault="000A78FD" w:rsidP="000A78FD">
      <w:pPr>
        <w:rPr>
          <w:b/>
          <w:bCs/>
          <w:lang w:val="en-IN"/>
        </w:rPr>
      </w:pPr>
      <w:r w:rsidRPr="000A78FD">
        <w:rPr>
          <w:b/>
          <w:bCs/>
          <w:lang w:val="en-IN"/>
        </w:rPr>
        <w:t>7. City-Level Analysis</w:t>
      </w:r>
    </w:p>
    <w:p w14:paraId="2195C610" w14:textId="77777777" w:rsidR="000A78FD" w:rsidRPr="000A78FD" w:rsidRDefault="000A78FD" w:rsidP="000A78FD">
      <w:pPr>
        <w:rPr>
          <w:lang w:val="en-IN"/>
        </w:rPr>
      </w:pPr>
      <w:r w:rsidRPr="000A78FD">
        <w:rPr>
          <w:lang w:val="en-IN"/>
        </w:rPr>
        <w:t xml:space="preserve">The </w:t>
      </w:r>
      <w:r w:rsidRPr="000A78FD">
        <w:rPr>
          <w:b/>
          <w:bCs/>
          <w:lang w:val="en-IN"/>
        </w:rPr>
        <w:t>Top 10 Cities by Orders</w:t>
      </w:r>
      <w:r w:rsidRPr="000A78FD">
        <w:rPr>
          <w:lang w:val="en-IN"/>
        </w:rPr>
        <w:t xml:space="preserve"> analysis shows that the highest-performing cities recorded around </w:t>
      </w:r>
      <w:r w:rsidRPr="000A78FD">
        <w:rPr>
          <w:b/>
          <w:bCs/>
          <w:lang w:val="en-IN"/>
        </w:rPr>
        <w:t>3 orders each</w:t>
      </w:r>
      <w:r w:rsidRPr="000A78FD">
        <w:rPr>
          <w:lang w:val="en-IN"/>
        </w:rPr>
        <w:t>, including cities such as:</w:t>
      </w:r>
    </w:p>
    <w:p w14:paraId="09DC1AA0" w14:textId="77777777" w:rsidR="000A78FD" w:rsidRPr="000A78FD" w:rsidRDefault="000A78FD" w:rsidP="000A78FD">
      <w:pPr>
        <w:numPr>
          <w:ilvl w:val="0"/>
          <w:numId w:val="27"/>
        </w:numPr>
        <w:rPr>
          <w:lang w:val="en-IN"/>
        </w:rPr>
      </w:pPr>
      <w:r w:rsidRPr="000A78FD">
        <w:rPr>
          <w:lang w:val="en-IN"/>
        </w:rPr>
        <w:t xml:space="preserve">Tirupur </w:t>
      </w:r>
    </w:p>
    <w:p w14:paraId="5BF61230" w14:textId="77777777" w:rsidR="000A78FD" w:rsidRPr="000A78FD" w:rsidRDefault="000A78FD" w:rsidP="000A78FD">
      <w:pPr>
        <w:numPr>
          <w:ilvl w:val="0"/>
          <w:numId w:val="27"/>
        </w:numPr>
        <w:rPr>
          <w:lang w:val="en-IN"/>
        </w:rPr>
      </w:pPr>
      <w:r w:rsidRPr="000A78FD">
        <w:rPr>
          <w:lang w:val="en-IN"/>
        </w:rPr>
        <w:t xml:space="preserve">Agra </w:t>
      </w:r>
    </w:p>
    <w:p w14:paraId="0A249FC5" w14:textId="77777777" w:rsidR="000A78FD" w:rsidRPr="000A78FD" w:rsidRDefault="000A78FD" w:rsidP="000A78FD">
      <w:pPr>
        <w:numPr>
          <w:ilvl w:val="0"/>
          <w:numId w:val="27"/>
        </w:numPr>
        <w:rPr>
          <w:lang w:val="en-IN"/>
        </w:rPr>
      </w:pPr>
      <w:r w:rsidRPr="000A78FD">
        <w:rPr>
          <w:lang w:val="en-IN"/>
        </w:rPr>
        <w:t xml:space="preserve">Anand </w:t>
      </w:r>
    </w:p>
    <w:p w14:paraId="3A12045C" w14:textId="77777777" w:rsidR="000A78FD" w:rsidRPr="000A78FD" w:rsidRDefault="000A78FD" w:rsidP="000A78FD">
      <w:pPr>
        <w:numPr>
          <w:ilvl w:val="0"/>
          <w:numId w:val="27"/>
        </w:numPr>
        <w:rPr>
          <w:lang w:val="en-IN"/>
        </w:rPr>
      </w:pPr>
      <w:r w:rsidRPr="000A78FD">
        <w:rPr>
          <w:lang w:val="en-IN"/>
        </w:rPr>
        <w:t xml:space="preserve">Dibrugarh </w:t>
      </w:r>
    </w:p>
    <w:p w14:paraId="603E1550" w14:textId="77777777" w:rsidR="000A78FD" w:rsidRPr="000A78FD" w:rsidRDefault="000A78FD" w:rsidP="000A78FD">
      <w:pPr>
        <w:rPr>
          <w:lang w:val="en-IN"/>
        </w:rPr>
      </w:pPr>
      <w:r w:rsidRPr="000A78FD">
        <w:rPr>
          <w:lang w:val="en-IN"/>
        </w:rPr>
        <w:t>Several other cities recorded approximately 2 or 1 orders.</w:t>
      </w:r>
    </w:p>
    <w:p w14:paraId="48C47A60" w14:textId="77777777" w:rsidR="000A78FD" w:rsidRPr="000A78FD" w:rsidRDefault="000A78FD" w:rsidP="000A78FD">
      <w:pPr>
        <w:rPr>
          <w:lang w:val="en-IN"/>
        </w:rPr>
      </w:pPr>
      <w:r w:rsidRPr="000A78FD">
        <w:rPr>
          <w:lang w:val="en-IN"/>
        </w:rPr>
        <w:t>Since the dataset contains only 50 orders, city-level order volumes are relatively small. Therefore, the analysis provides an initial indication of geographic demand but would benefit from a larger dataset before making major location-based business decisions.</w:t>
      </w:r>
    </w:p>
    <w:p w14:paraId="34978653" w14:textId="77777777" w:rsidR="000A78FD" w:rsidRPr="000A78FD" w:rsidRDefault="000A78FD" w:rsidP="000A78FD">
      <w:pPr>
        <w:rPr>
          <w:b/>
          <w:bCs/>
          <w:lang w:val="en-IN"/>
        </w:rPr>
      </w:pPr>
      <w:r w:rsidRPr="000A78FD">
        <w:rPr>
          <w:b/>
          <w:bCs/>
          <w:lang w:val="en-IN"/>
        </w:rPr>
        <w:t>8. Key Business Insights</w:t>
      </w:r>
    </w:p>
    <w:p w14:paraId="3408E2A3" w14:textId="77777777" w:rsidR="000A78FD" w:rsidRPr="000A78FD" w:rsidRDefault="000A78FD" w:rsidP="000A78FD">
      <w:pPr>
        <w:rPr>
          <w:lang w:val="en-IN"/>
        </w:rPr>
      </w:pPr>
      <w:r w:rsidRPr="000A78FD">
        <w:rPr>
          <w:lang w:val="en-IN"/>
        </w:rPr>
        <w:t>The analysis highlights several important findings:</w:t>
      </w:r>
    </w:p>
    <w:p w14:paraId="53EB61CD" w14:textId="77777777" w:rsidR="000A78FD" w:rsidRPr="000A78FD" w:rsidRDefault="000A78FD" w:rsidP="000A78FD">
      <w:pPr>
        <w:rPr>
          <w:lang w:val="en-IN"/>
        </w:rPr>
      </w:pPr>
      <w:r w:rsidRPr="000A78FD">
        <w:rPr>
          <w:b/>
          <w:bCs/>
          <w:lang w:val="en-IN"/>
        </w:rPr>
        <w:t>1. September was the strongest sales month.</w:t>
      </w:r>
      <w:r w:rsidRPr="000A78FD">
        <w:rPr>
          <w:lang w:val="en-IN"/>
        </w:rPr>
        <w:br/>
        <w:t>Revenue reached ₹76,869, representing approximately 44% of total revenue during the selected period.</w:t>
      </w:r>
    </w:p>
    <w:p w14:paraId="0813E678" w14:textId="77777777" w:rsidR="000A78FD" w:rsidRPr="000A78FD" w:rsidRDefault="000A78FD" w:rsidP="000A78FD">
      <w:pPr>
        <w:rPr>
          <w:lang w:val="en-IN"/>
        </w:rPr>
      </w:pPr>
      <w:r w:rsidRPr="000A78FD">
        <w:rPr>
          <w:b/>
          <w:bCs/>
          <w:lang w:val="en-IN"/>
        </w:rPr>
        <w:t>2. Sweets are the strongest revenue-generating category.</w:t>
      </w:r>
      <w:r w:rsidRPr="000A78FD">
        <w:rPr>
          <w:lang w:val="en-IN"/>
        </w:rPr>
        <w:br/>
        <w:t xml:space="preserve">With ₹64,155 in revenue, </w:t>
      </w:r>
      <w:proofErr w:type="gramStart"/>
      <w:r w:rsidRPr="000A78FD">
        <w:rPr>
          <w:lang w:val="en-IN"/>
        </w:rPr>
        <w:t>Sweets</w:t>
      </w:r>
      <w:proofErr w:type="gramEnd"/>
      <w:r w:rsidRPr="000A78FD">
        <w:rPr>
          <w:lang w:val="en-IN"/>
        </w:rPr>
        <w:t xml:space="preserve"> contributed nearly 37% of total revenue.</w:t>
      </w:r>
    </w:p>
    <w:p w14:paraId="7E7D39C5" w14:textId="77777777" w:rsidR="000A78FD" w:rsidRPr="000A78FD" w:rsidRDefault="000A78FD" w:rsidP="000A78FD">
      <w:pPr>
        <w:rPr>
          <w:lang w:val="en-IN"/>
        </w:rPr>
      </w:pPr>
      <w:r w:rsidRPr="000A78FD">
        <w:rPr>
          <w:b/>
          <w:bCs/>
          <w:lang w:val="en-IN"/>
        </w:rPr>
        <w:t>3. Revenue is concentrated in a few major categories.</w:t>
      </w:r>
      <w:r w:rsidRPr="000A78FD">
        <w:rPr>
          <w:lang w:val="en-IN"/>
        </w:rPr>
        <w:br/>
        <w:t>Sweets and Raksha Bandhan together generated more than half of total revenue.</w:t>
      </w:r>
    </w:p>
    <w:p w14:paraId="251E32E7" w14:textId="77777777" w:rsidR="000A78FD" w:rsidRPr="000A78FD" w:rsidRDefault="000A78FD" w:rsidP="000A78FD">
      <w:pPr>
        <w:rPr>
          <w:lang w:val="en-IN"/>
        </w:rPr>
      </w:pPr>
      <w:r w:rsidRPr="000A78FD">
        <w:rPr>
          <w:b/>
          <w:bCs/>
          <w:lang w:val="en-IN"/>
        </w:rPr>
        <w:lastRenderedPageBreak/>
        <w:t>4. Gifting-related products have significant revenue potential.</w:t>
      </w:r>
      <w:r w:rsidRPr="000A78FD">
        <w:rPr>
          <w:lang w:val="en-IN"/>
        </w:rPr>
        <w:br/>
        <w:t>Products such as gifting packs, sweets, soft toys, and festive products performed strongly.</w:t>
      </w:r>
    </w:p>
    <w:p w14:paraId="129396F8" w14:textId="77777777" w:rsidR="000A78FD" w:rsidRPr="000A78FD" w:rsidRDefault="000A78FD" w:rsidP="000A78FD">
      <w:pPr>
        <w:rPr>
          <w:lang w:val="en-IN"/>
        </w:rPr>
      </w:pPr>
      <w:r w:rsidRPr="000A78FD">
        <w:rPr>
          <w:b/>
          <w:bCs/>
          <w:lang w:val="en-IN"/>
        </w:rPr>
        <w:t>5. Customer order value is relatively high.</w:t>
      </w:r>
      <w:r w:rsidRPr="000A78FD">
        <w:rPr>
          <w:lang w:val="en-IN"/>
        </w:rPr>
        <w:br/>
        <w:t>With ₹1,73,652 revenue from 50 orders, average spending was approximately ₹3,473 per order.</w:t>
      </w:r>
    </w:p>
    <w:p w14:paraId="431373C5" w14:textId="77777777" w:rsidR="000A78FD" w:rsidRPr="000A78FD" w:rsidRDefault="000A78FD" w:rsidP="000A78FD">
      <w:pPr>
        <w:rPr>
          <w:lang w:val="en-IN"/>
        </w:rPr>
      </w:pPr>
      <w:r w:rsidRPr="000A78FD">
        <w:rPr>
          <w:b/>
          <w:bCs/>
          <w:lang w:val="en-IN"/>
        </w:rPr>
        <w:t>6. Sales fluctuate significantly by month.</w:t>
      </w:r>
      <w:r w:rsidRPr="000A78FD">
        <w:rPr>
          <w:lang w:val="en-IN"/>
        </w:rPr>
        <w:br/>
        <w:t>The decline from September to October indicates an opportunity to understand what drove September's strong performance and replicate those factors.</w:t>
      </w:r>
    </w:p>
    <w:p w14:paraId="5C4D37F0" w14:textId="77777777" w:rsidR="000A78FD" w:rsidRPr="000A78FD" w:rsidRDefault="000A78FD" w:rsidP="000A78FD">
      <w:pPr>
        <w:rPr>
          <w:lang w:val="en-IN"/>
        </w:rPr>
      </w:pPr>
      <w:r w:rsidRPr="000A78FD">
        <w:rPr>
          <w:b/>
          <w:bCs/>
          <w:lang w:val="en-IN"/>
        </w:rPr>
        <w:t>7. Geographic sales are relatively fragmented.</w:t>
      </w:r>
      <w:r w:rsidRPr="000A78FD">
        <w:rPr>
          <w:lang w:val="en-IN"/>
        </w:rPr>
        <w:br/>
        <w:t>No single city dominates the order count, with the leading cities recording only around three orders each.</w:t>
      </w:r>
    </w:p>
    <w:p w14:paraId="1967D732" w14:textId="77777777" w:rsidR="000A78FD" w:rsidRPr="000A78FD" w:rsidRDefault="000A78FD" w:rsidP="000A78FD">
      <w:pPr>
        <w:rPr>
          <w:b/>
          <w:bCs/>
          <w:lang w:val="en-IN"/>
        </w:rPr>
      </w:pPr>
      <w:r w:rsidRPr="000A78FD">
        <w:rPr>
          <w:b/>
          <w:bCs/>
          <w:lang w:val="en-IN"/>
        </w:rPr>
        <w:t>9. Business Recommendations</w:t>
      </w:r>
    </w:p>
    <w:p w14:paraId="3FB746F2" w14:textId="77777777" w:rsidR="000A78FD" w:rsidRPr="000A78FD" w:rsidRDefault="000A78FD" w:rsidP="000A78FD">
      <w:pPr>
        <w:rPr>
          <w:lang w:val="en-IN"/>
        </w:rPr>
      </w:pPr>
      <w:r w:rsidRPr="000A78FD">
        <w:rPr>
          <w:lang w:val="en-IN"/>
        </w:rPr>
        <w:t>Based on the analysis, the following strategies could improve sales performance:</w:t>
      </w:r>
    </w:p>
    <w:p w14:paraId="75298B13" w14:textId="77777777" w:rsidR="000A78FD" w:rsidRPr="000A78FD" w:rsidRDefault="000A78FD" w:rsidP="000A78FD">
      <w:pPr>
        <w:rPr>
          <w:b/>
          <w:bCs/>
          <w:lang w:val="en-IN"/>
        </w:rPr>
      </w:pPr>
      <w:r w:rsidRPr="000A78FD">
        <w:rPr>
          <w:b/>
          <w:bCs/>
          <w:lang w:val="en-IN"/>
        </w:rPr>
        <w:t>Increase focus on high-performing categories</w:t>
      </w:r>
    </w:p>
    <w:p w14:paraId="55C95DF3" w14:textId="77777777" w:rsidR="000A78FD" w:rsidRPr="000A78FD" w:rsidRDefault="000A78FD" w:rsidP="000A78FD">
      <w:pPr>
        <w:rPr>
          <w:lang w:val="en-IN"/>
        </w:rPr>
      </w:pPr>
      <w:r w:rsidRPr="000A78FD">
        <w:rPr>
          <w:lang w:val="en-IN"/>
        </w:rPr>
        <w:t xml:space="preserve">The company should prioritize </w:t>
      </w:r>
      <w:r w:rsidRPr="000A78FD">
        <w:rPr>
          <w:b/>
          <w:bCs/>
          <w:lang w:val="en-IN"/>
        </w:rPr>
        <w:t>Sweets, Raksha Bandhan-related products, Plants, and Soft Toys</w:t>
      </w:r>
      <w:r w:rsidRPr="000A78FD">
        <w:rPr>
          <w:lang w:val="en-IN"/>
        </w:rPr>
        <w:t>, particularly during relevant festivals and gifting periods.</w:t>
      </w:r>
    </w:p>
    <w:p w14:paraId="29260B78" w14:textId="77777777" w:rsidR="000A78FD" w:rsidRPr="000A78FD" w:rsidRDefault="000A78FD" w:rsidP="000A78FD">
      <w:pPr>
        <w:rPr>
          <w:b/>
          <w:bCs/>
          <w:lang w:val="en-IN"/>
        </w:rPr>
      </w:pPr>
      <w:r w:rsidRPr="000A78FD">
        <w:rPr>
          <w:b/>
          <w:bCs/>
          <w:lang w:val="en-IN"/>
        </w:rPr>
        <w:t>Replicate September's successful strategy</w:t>
      </w:r>
    </w:p>
    <w:p w14:paraId="3392CC6B" w14:textId="77777777" w:rsidR="000A78FD" w:rsidRPr="000A78FD" w:rsidRDefault="000A78FD" w:rsidP="000A78FD">
      <w:pPr>
        <w:rPr>
          <w:lang w:val="en-IN"/>
        </w:rPr>
      </w:pPr>
      <w:r w:rsidRPr="000A78FD">
        <w:rPr>
          <w:lang w:val="en-IN"/>
        </w:rPr>
        <w:t>Management should investigate the factors behind September's strong performance, including promotions, product availability, customer campaigns, and occasion-specific demand.</w:t>
      </w:r>
    </w:p>
    <w:p w14:paraId="21B8E5D6" w14:textId="77777777" w:rsidR="000A78FD" w:rsidRPr="000A78FD" w:rsidRDefault="000A78FD" w:rsidP="000A78FD">
      <w:pPr>
        <w:rPr>
          <w:b/>
          <w:bCs/>
          <w:lang w:val="en-IN"/>
        </w:rPr>
      </w:pPr>
      <w:r w:rsidRPr="000A78FD">
        <w:rPr>
          <w:b/>
          <w:bCs/>
          <w:lang w:val="en-IN"/>
        </w:rPr>
        <w:t>Promote high-value bundles</w:t>
      </w:r>
    </w:p>
    <w:p w14:paraId="4D5608BA" w14:textId="77777777" w:rsidR="000A78FD" w:rsidRPr="000A78FD" w:rsidRDefault="000A78FD" w:rsidP="000A78FD">
      <w:pPr>
        <w:rPr>
          <w:lang w:val="en-IN"/>
        </w:rPr>
      </w:pPr>
      <w:r w:rsidRPr="000A78FD">
        <w:rPr>
          <w:lang w:val="en-IN"/>
        </w:rPr>
        <w:t xml:space="preserve">Since the average customer spending is approximately ₹3,473, FNP could introduce </w:t>
      </w:r>
      <w:r w:rsidRPr="000A78FD">
        <w:rPr>
          <w:b/>
          <w:bCs/>
          <w:lang w:val="en-IN"/>
        </w:rPr>
        <w:t>premium gift bundles and cross-selling combinations</w:t>
      </w:r>
      <w:r w:rsidRPr="000A78FD">
        <w:rPr>
          <w:lang w:val="en-IN"/>
        </w:rPr>
        <w:t>, such as sweets + flowers, plants + personalized gifts, or cakes + soft toys.</w:t>
      </w:r>
    </w:p>
    <w:p w14:paraId="78999412" w14:textId="77777777" w:rsidR="000A78FD" w:rsidRPr="000A78FD" w:rsidRDefault="000A78FD" w:rsidP="000A78FD">
      <w:pPr>
        <w:rPr>
          <w:b/>
          <w:bCs/>
          <w:lang w:val="en-IN"/>
        </w:rPr>
      </w:pPr>
      <w:r w:rsidRPr="000A78FD">
        <w:rPr>
          <w:b/>
          <w:bCs/>
          <w:lang w:val="en-IN"/>
        </w:rPr>
        <w:t>Improve occasion-based marketing</w:t>
      </w:r>
    </w:p>
    <w:p w14:paraId="36D261D6" w14:textId="77777777" w:rsidR="000A78FD" w:rsidRPr="000A78FD" w:rsidRDefault="000A78FD" w:rsidP="000A78FD">
      <w:pPr>
        <w:rPr>
          <w:lang w:val="en-IN"/>
        </w:rPr>
      </w:pPr>
      <w:r w:rsidRPr="000A78FD">
        <w:rPr>
          <w:lang w:val="en-IN"/>
        </w:rPr>
        <w:t>Marketing campaigns can be customized around major gifting occasions. High-performing occasions/products should receive greater advertising budgets and inventory allocation.</w:t>
      </w:r>
    </w:p>
    <w:p w14:paraId="40002CC7" w14:textId="77777777" w:rsidR="000A78FD" w:rsidRPr="000A78FD" w:rsidRDefault="000A78FD" w:rsidP="000A78FD">
      <w:pPr>
        <w:rPr>
          <w:b/>
          <w:bCs/>
          <w:lang w:val="en-IN"/>
        </w:rPr>
      </w:pPr>
      <w:r w:rsidRPr="000A78FD">
        <w:rPr>
          <w:b/>
          <w:bCs/>
          <w:lang w:val="en-IN"/>
        </w:rPr>
        <w:t>Expand geographic targeting</w:t>
      </w:r>
    </w:p>
    <w:p w14:paraId="61C2A68F" w14:textId="77777777" w:rsidR="000A78FD" w:rsidRPr="000A78FD" w:rsidRDefault="000A78FD" w:rsidP="000A78FD">
      <w:pPr>
        <w:rPr>
          <w:lang w:val="en-IN"/>
        </w:rPr>
      </w:pPr>
      <w:r w:rsidRPr="000A78FD">
        <w:rPr>
          <w:lang w:val="en-IN"/>
        </w:rPr>
        <w:t>Cities showing early signs of demand can be targeted through localized digital advertising and promotional campaigns. However, additional data should be collected before making major expansion decisions.</w:t>
      </w:r>
    </w:p>
    <w:p w14:paraId="037C94BE" w14:textId="77777777" w:rsidR="000A78FD" w:rsidRPr="000A78FD" w:rsidRDefault="000A78FD" w:rsidP="000A78FD">
      <w:pPr>
        <w:rPr>
          <w:b/>
          <w:bCs/>
          <w:lang w:val="en-IN"/>
        </w:rPr>
      </w:pPr>
      <w:r w:rsidRPr="000A78FD">
        <w:rPr>
          <w:b/>
          <w:bCs/>
          <w:lang w:val="en-IN"/>
        </w:rPr>
        <w:t>Monitor delivery performance</w:t>
      </w:r>
    </w:p>
    <w:p w14:paraId="5D62F9DD" w14:textId="77777777" w:rsidR="000A78FD" w:rsidRPr="000A78FD" w:rsidRDefault="000A78FD" w:rsidP="000A78FD">
      <w:pPr>
        <w:rPr>
          <w:lang w:val="en-IN"/>
        </w:rPr>
      </w:pPr>
      <w:r w:rsidRPr="000A78FD">
        <w:rPr>
          <w:lang w:val="en-IN"/>
        </w:rPr>
        <w:t xml:space="preserve">With an order-to-delivery time of </w:t>
      </w:r>
      <w:r w:rsidRPr="000A78FD">
        <w:rPr>
          <w:b/>
          <w:bCs/>
          <w:lang w:val="en-IN"/>
        </w:rPr>
        <w:t>5 days</w:t>
      </w:r>
      <w:r w:rsidRPr="000A78FD">
        <w:rPr>
          <w:lang w:val="en-IN"/>
        </w:rPr>
        <w:t>, management should monitor delivery performance closely, especially during peak gifting seasons when delays could negatively affect customer satisfaction.</w:t>
      </w:r>
    </w:p>
    <w:p w14:paraId="39188002" w14:textId="77777777" w:rsidR="000A78FD" w:rsidRPr="000A78FD" w:rsidRDefault="000A78FD" w:rsidP="000A78FD">
      <w:pPr>
        <w:rPr>
          <w:lang w:val="en-IN"/>
        </w:rPr>
      </w:pPr>
      <w:r w:rsidRPr="000A78FD">
        <w:rPr>
          <w:lang w:val="en-IN"/>
        </w:rPr>
        <w:pict w14:anchorId="6C02A087">
          <v:rect id="_x0000_i1031" style="width:0;height:1.5pt" o:hralign="center" o:hrstd="t" o:hr="t" fillcolor="#a0a0a0" stroked="f"/>
        </w:pict>
      </w:r>
    </w:p>
    <w:p w14:paraId="7BF395B4" w14:textId="77777777" w:rsidR="000A78FD" w:rsidRPr="000A78FD" w:rsidRDefault="000A78FD" w:rsidP="000A78FD">
      <w:pPr>
        <w:rPr>
          <w:b/>
          <w:bCs/>
          <w:lang w:val="en-IN"/>
        </w:rPr>
      </w:pPr>
      <w:r w:rsidRPr="000A78FD">
        <w:rPr>
          <w:b/>
          <w:bCs/>
          <w:lang w:val="en-IN"/>
        </w:rPr>
        <w:t>Short Executive Summary for Your Resume/Portfolio</w:t>
      </w:r>
    </w:p>
    <w:p w14:paraId="4AC31772" w14:textId="77777777" w:rsidR="000A78FD" w:rsidRPr="000A78FD" w:rsidRDefault="000A78FD" w:rsidP="000A78FD">
      <w:pPr>
        <w:rPr>
          <w:lang w:val="en-IN"/>
        </w:rPr>
      </w:pPr>
      <w:r w:rsidRPr="000A78FD">
        <w:rPr>
          <w:lang w:val="en-IN"/>
        </w:rPr>
        <w:t xml:space="preserve">If you're putting this project on your </w:t>
      </w:r>
      <w:r w:rsidRPr="000A78FD">
        <w:rPr>
          <w:b/>
          <w:bCs/>
          <w:lang w:val="en-IN"/>
        </w:rPr>
        <w:t>Data Analyst resume or portfolio</w:t>
      </w:r>
      <w:r w:rsidRPr="000A78FD">
        <w:rPr>
          <w:lang w:val="en-IN"/>
        </w:rPr>
        <w:t>, I recommend using this version:</w:t>
      </w:r>
    </w:p>
    <w:p w14:paraId="39675066" w14:textId="77777777" w:rsidR="000A78FD" w:rsidRPr="000A78FD" w:rsidRDefault="000A78FD" w:rsidP="000A78FD">
      <w:pPr>
        <w:rPr>
          <w:lang w:val="en-IN"/>
        </w:rPr>
      </w:pPr>
      <w:r w:rsidRPr="000A78FD">
        <w:rPr>
          <w:b/>
          <w:bCs/>
          <w:lang w:val="en-IN"/>
        </w:rPr>
        <w:t>FNP Sales Analysis – Excel Dashboard:</w:t>
      </w:r>
      <w:r w:rsidRPr="000A78FD">
        <w:rPr>
          <w:lang w:val="en-IN"/>
        </w:rPr>
        <w:t xml:space="preserve"> </w:t>
      </w:r>
      <w:proofErr w:type="spellStart"/>
      <w:r w:rsidRPr="000A78FD">
        <w:rPr>
          <w:lang w:val="en-IN"/>
        </w:rPr>
        <w:t>Analyzed</w:t>
      </w:r>
      <w:proofErr w:type="spellEnd"/>
      <w:r w:rsidRPr="000A78FD">
        <w:rPr>
          <w:lang w:val="en-IN"/>
        </w:rPr>
        <w:t xml:space="preserve"> 50 orders generating ₹1.74 lakh in revenue across August–October 2023. Built an interactive Excel dashboard using KPIs, charts, and slicers to evaluate monthly sales trends, product/category performance, customer spending, occasions, and city-wise orders. Identified September as the highest-performing month with ₹76,869 revenue and Sweets as the leading category contributing ₹64,155 (36.9%) of total revenue. Derived actionable insights to support product prioritization, occasion-based marketing, and sales optimization.</w:t>
      </w:r>
    </w:p>
    <w:p w14:paraId="4B8426AE" w14:textId="77777777" w:rsidR="000A78FD" w:rsidRPr="000A78FD" w:rsidRDefault="000A78FD" w:rsidP="000A78FD">
      <w:pPr>
        <w:rPr>
          <w:b/>
          <w:bCs/>
          <w:lang w:val="en-IN"/>
        </w:rPr>
      </w:pPr>
      <w:r w:rsidRPr="000A78FD">
        <w:rPr>
          <w:b/>
          <w:bCs/>
          <w:lang w:val="en-IN"/>
        </w:rPr>
        <w:t>Strong resume bullet points</w:t>
      </w:r>
    </w:p>
    <w:p w14:paraId="27CCC1F2" w14:textId="77777777" w:rsidR="000A78FD" w:rsidRPr="000A78FD" w:rsidRDefault="000A78FD" w:rsidP="000A78FD">
      <w:pPr>
        <w:numPr>
          <w:ilvl w:val="0"/>
          <w:numId w:val="28"/>
        </w:numPr>
        <w:rPr>
          <w:lang w:val="en-IN"/>
        </w:rPr>
      </w:pPr>
      <w:proofErr w:type="spellStart"/>
      <w:r w:rsidRPr="000A78FD">
        <w:rPr>
          <w:lang w:val="en-IN"/>
        </w:rPr>
        <w:t>Analyzed</w:t>
      </w:r>
      <w:proofErr w:type="spellEnd"/>
      <w:r w:rsidRPr="000A78FD">
        <w:rPr>
          <w:lang w:val="en-IN"/>
        </w:rPr>
        <w:t xml:space="preserve"> </w:t>
      </w:r>
      <w:r w:rsidRPr="000A78FD">
        <w:rPr>
          <w:b/>
          <w:bCs/>
          <w:lang w:val="en-IN"/>
        </w:rPr>
        <w:t>50 sales orders and ₹1.74L revenue</w:t>
      </w:r>
      <w:r w:rsidRPr="000A78FD">
        <w:rPr>
          <w:lang w:val="en-IN"/>
        </w:rPr>
        <w:t xml:space="preserve"> using Excel to identify key sales and customer-spending trends. </w:t>
      </w:r>
    </w:p>
    <w:p w14:paraId="7539277E" w14:textId="77777777" w:rsidR="000A78FD" w:rsidRPr="000A78FD" w:rsidRDefault="000A78FD" w:rsidP="000A78FD">
      <w:pPr>
        <w:numPr>
          <w:ilvl w:val="0"/>
          <w:numId w:val="28"/>
        </w:numPr>
        <w:rPr>
          <w:lang w:val="en-IN"/>
        </w:rPr>
      </w:pPr>
      <w:r w:rsidRPr="000A78FD">
        <w:rPr>
          <w:lang w:val="en-IN"/>
        </w:rPr>
        <w:t xml:space="preserve">Developed an </w:t>
      </w:r>
      <w:r w:rsidRPr="000A78FD">
        <w:rPr>
          <w:b/>
          <w:bCs/>
          <w:lang w:val="en-IN"/>
        </w:rPr>
        <w:t>interactive Excel dashboard</w:t>
      </w:r>
      <w:r w:rsidRPr="000A78FD">
        <w:rPr>
          <w:lang w:val="en-IN"/>
        </w:rPr>
        <w:t xml:space="preserve"> with KPIs, charts, slicers, and time-based filters for sales performance analysis. </w:t>
      </w:r>
    </w:p>
    <w:p w14:paraId="2CAD1106" w14:textId="77777777" w:rsidR="000A78FD" w:rsidRPr="000A78FD" w:rsidRDefault="000A78FD" w:rsidP="000A78FD">
      <w:pPr>
        <w:numPr>
          <w:ilvl w:val="0"/>
          <w:numId w:val="28"/>
        </w:numPr>
        <w:rPr>
          <w:lang w:val="en-IN"/>
        </w:rPr>
      </w:pPr>
      <w:r w:rsidRPr="000A78FD">
        <w:rPr>
          <w:lang w:val="en-IN"/>
        </w:rPr>
        <w:t xml:space="preserve">Identified </w:t>
      </w:r>
      <w:r w:rsidRPr="000A78FD">
        <w:rPr>
          <w:b/>
          <w:bCs/>
          <w:lang w:val="en-IN"/>
        </w:rPr>
        <w:t>Sweets as the top revenue category (₹64,155)</w:t>
      </w:r>
      <w:r w:rsidRPr="000A78FD">
        <w:rPr>
          <w:lang w:val="en-IN"/>
        </w:rPr>
        <w:t xml:space="preserve"> and September as the highest-performing month (</w:t>
      </w:r>
      <w:r w:rsidRPr="000A78FD">
        <w:rPr>
          <w:b/>
          <w:bCs/>
          <w:lang w:val="en-IN"/>
        </w:rPr>
        <w:t>₹76,869 revenue</w:t>
      </w:r>
      <w:r w:rsidRPr="000A78FD">
        <w:rPr>
          <w:lang w:val="en-IN"/>
        </w:rPr>
        <w:t xml:space="preserve">). </w:t>
      </w:r>
    </w:p>
    <w:p w14:paraId="0672DD96" w14:textId="77777777" w:rsidR="000A78FD" w:rsidRPr="000A78FD" w:rsidRDefault="000A78FD" w:rsidP="000A78FD">
      <w:pPr>
        <w:numPr>
          <w:ilvl w:val="0"/>
          <w:numId w:val="28"/>
        </w:numPr>
        <w:rPr>
          <w:lang w:val="en-IN"/>
        </w:rPr>
      </w:pPr>
      <w:proofErr w:type="spellStart"/>
      <w:r w:rsidRPr="000A78FD">
        <w:rPr>
          <w:lang w:val="en-IN"/>
        </w:rPr>
        <w:lastRenderedPageBreak/>
        <w:t>Analyzed</w:t>
      </w:r>
      <w:proofErr w:type="spellEnd"/>
      <w:r w:rsidRPr="000A78FD">
        <w:rPr>
          <w:lang w:val="en-IN"/>
        </w:rPr>
        <w:t xml:space="preserve"> </w:t>
      </w:r>
      <w:r w:rsidRPr="000A78FD">
        <w:rPr>
          <w:b/>
          <w:bCs/>
          <w:lang w:val="en-IN"/>
        </w:rPr>
        <w:t>product, category, occasion, and city-level performance</w:t>
      </w:r>
      <w:r w:rsidRPr="000A78FD">
        <w:rPr>
          <w:lang w:val="en-IN"/>
        </w:rPr>
        <w:t xml:space="preserve"> to generate actionable business recommendations. </w:t>
      </w:r>
    </w:p>
    <w:p w14:paraId="7FAB8520" w14:textId="77777777" w:rsidR="000A78FD" w:rsidRPr="000A78FD" w:rsidRDefault="000A78FD" w:rsidP="000A78FD">
      <w:pPr>
        <w:numPr>
          <w:ilvl w:val="0"/>
          <w:numId w:val="28"/>
        </w:numPr>
        <w:rPr>
          <w:lang w:val="en-IN"/>
        </w:rPr>
      </w:pPr>
      <w:r w:rsidRPr="000A78FD">
        <w:rPr>
          <w:lang w:val="en-IN"/>
        </w:rPr>
        <w:t xml:space="preserve">Evaluated customer spending and delivery performance, identifying an </w:t>
      </w:r>
      <w:r w:rsidRPr="000A78FD">
        <w:rPr>
          <w:b/>
          <w:bCs/>
          <w:lang w:val="en-IN"/>
        </w:rPr>
        <w:t>average order value of ₹3,473</w:t>
      </w:r>
      <w:r w:rsidRPr="000A78FD">
        <w:rPr>
          <w:lang w:val="en-IN"/>
        </w:rPr>
        <w:t xml:space="preserve"> and average order-to-delivery time of </w:t>
      </w:r>
      <w:r w:rsidRPr="000A78FD">
        <w:rPr>
          <w:b/>
          <w:bCs/>
          <w:lang w:val="en-IN"/>
        </w:rPr>
        <w:t>5 days</w:t>
      </w:r>
      <w:r w:rsidRPr="000A78FD">
        <w:rPr>
          <w:lang w:val="en-IN"/>
        </w:rPr>
        <w:t xml:space="preserve">. </w:t>
      </w:r>
    </w:p>
    <w:p w14:paraId="721F2152" w14:textId="77777777" w:rsidR="000A78FD" w:rsidRPr="000A78FD" w:rsidRDefault="000A78FD" w:rsidP="000A78FD">
      <w:pPr>
        <w:rPr>
          <w:lang w:val="en-IN"/>
        </w:rPr>
      </w:pPr>
      <w:r w:rsidRPr="000A78FD">
        <w:rPr>
          <w:b/>
          <w:bCs/>
          <w:lang w:val="en-IN"/>
        </w:rPr>
        <w:t>One important improvement:</w:t>
      </w:r>
      <w:r w:rsidRPr="000A78FD">
        <w:rPr>
          <w:lang w:val="en-IN"/>
        </w:rPr>
        <w:t xml:space="preserve"> your dashboard is already good visually, but for a portfolio project I'd add a small </w:t>
      </w:r>
      <w:r w:rsidRPr="000A78FD">
        <w:rPr>
          <w:b/>
          <w:bCs/>
          <w:lang w:val="en-IN"/>
        </w:rPr>
        <w:t>"Key Insights / Recommendations" section</w:t>
      </w:r>
      <w:r w:rsidRPr="000A78FD">
        <w:rPr>
          <w:lang w:val="en-IN"/>
        </w:rPr>
        <w:t xml:space="preserve"> directly on the dashboard. That would make it look much more like a professional business analyst dashboard rather than just a collection of charts.</w:t>
      </w:r>
    </w:p>
    <w:p w14:paraId="2F4E3B01" w14:textId="77777777" w:rsidR="000A78FD" w:rsidRPr="000A78FD" w:rsidRDefault="000A78FD" w:rsidP="000A78FD">
      <w:pPr>
        <w:rPr>
          <w:vanish/>
          <w:lang w:val="en-IN"/>
        </w:rPr>
      </w:pPr>
      <w:r w:rsidRPr="000A78FD">
        <w:rPr>
          <w:vanish/>
          <w:lang w:val="en-IN"/>
        </w:rPr>
        <w:t>Top of Form</w:t>
      </w:r>
    </w:p>
    <w:p w14:paraId="673A64B6" w14:textId="77777777" w:rsidR="000A78FD" w:rsidRPr="000A78FD" w:rsidRDefault="000A78FD" w:rsidP="000A78FD">
      <w:pPr>
        <w:rPr>
          <w:lang w:val="en-IN"/>
        </w:rPr>
      </w:pPr>
    </w:p>
    <w:p w14:paraId="463681AB" w14:textId="77777777" w:rsidR="000A78FD" w:rsidRPr="000A78FD" w:rsidRDefault="000A78FD" w:rsidP="000A78FD">
      <w:pPr>
        <w:rPr>
          <w:vanish/>
          <w:lang w:val="en-IN"/>
        </w:rPr>
      </w:pPr>
      <w:r w:rsidRPr="000A78FD">
        <w:rPr>
          <w:vanish/>
          <w:lang w:val="en-IN"/>
        </w:rPr>
        <w:t>Bottom of Form</w:t>
      </w:r>
    </w:p>
    <w:p w14:paraId="7884E540" w14:textId="43F7A6F5" w:rsidR="001310A5" w:rsidRPr="001310A5" w:rsidRDefault="001310A5">
      <w:pPr>
        <w:rPr>
          <w:lang w:val="en-IN"/>
        </w:rPr>
      </w:pPr>
    </w:p>
    <w:sectPr w:rsidR="001310A5" w:rsidRPr="00131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3E25486E"/>
    <w:multiLevelType w:val="multilevel"/>
    <w:tmpl w:val="D462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667AF8"/>
    <w:multiLevelType w:val="multilevel"/>
    <w:tmpl w:val="82AA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5033953"/>
    <w:multiLevelType w:val="multilevel"/>
    <w:tmpl w:val="A684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5A2765B"/>
    <w:multiLevelType w:val="multilevel"/>
    <w:tmpl w:val="C274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7" w15:restartNumberingAfterBreak="0">
    <w:nsid w:val="7F2A4366"/>
    <w:multiLevelType w:val="multilevel"/>
    <w:tmpl w:val="CC30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805370">
    <w:abstractNumId w:val="23"/>
  </w:num>
  <w:num w:numId="2" w16cid:durableId="1956861072">
    <w:abstractNumId w:val="12"/>
  </w:num>
  <w:num w:numId="3" w16cid:durableId="1812358734">
    <w:abstractNumId w:val="10"/>
  </w:num>
  <w:num w:numId="4" w16cid:durableId="447939807">
    <w:abstractNumId w:val="25"/>
  </w:num>
  <w:num w:numId="5" w16cid:durableId="103619641">
    <w:abstractNumId w:val="13"/>
  </w:num>
  <w:num w:numId="6" w16cid:durableId="2088770040">
    <w:abstractNumId w:val="16"/>
  </w:num>
  <w:num w:numId="7" w16cid:durableId="133185181">
    <w:abstractNumId w:val="21"/>
  </w:num>
  <w:num w:numId="8" w16cid:durableId="1488592527">
    <w:abstractNumId w:val="9"/>
  </w:num>
  <w:num w:numId="9" w16cid:durableId="2050375103">
    <w:abstractNumId w:val="7"/>
  </w:num>
  <w:num w:numId="10" w16cid:durableId="124591421">
    <w:abstractNumId w:val="6"/>
  </w:num>
  <w:num w:numId="11" w16cid:durableId="1537547947">
    <w:abstractNumId w:val="5"/>
  </w:num>
  <w:num w:numId="12" w16cid:durableId="1133256052">
    <w:abstractNumId w:val="4"/>
  </w:num>
  <w:num w:numId="13" w16cid:durableId="856846927">
    <w:abstractNumId w:val="8"/>
  </w:num>
  <w:num w:numId="14" w16cid:durableId="399326820">
    <w:abstractNumId w:val="3"/>
  </w:num>
  <w:num w:numId="15" w16cid:durableId="1247883341">
    <w:abstractNumId w:val="2"/>
  </w:num>
  <w:num w:numId="16" w16cid:durableId="598298773">
    <w:abstractNumId w:val="1"/>
  </w:num>
  <w:num w:numId="17" w16cid:durableId="785857307">
    <w:abstractNumId w:val="0"/>
  </w:num>
  <w:num w:numId="18" w16cid:durableId="1088578638">
    <w:abstractNumId w:val="14"/>
  </w:num>
  <w:num w:numId="19" w16cid:durableId="1127553585">
    <w:abstractNumId w:val="15"/>
  </w:num>
  <w:num w:numId="20" w16cid:durableId="118184453">
    <w:abstractNumId w:val="24"/>
  </w:num>
  <w:num w:numId="21" w16cid:durableId="1002389800">
    <w:abstractNumId w:val="19"/>
  </w:num>
  <w:num w:numId="22" w16cid:durableId="1881552771">
    <w:abstractNumId w:val="11"/>
  </w:num>
  <w:num w:numId="23" w16cid:durableId="1806000917">
    <w:abstractNumId w:val="26"/>
  </w:num>
  <w:num w:numId="24" w16cid:durableId="1908032431">
    <w:abstractNumId w:val="18"/>
  </w:num>
  <w:num w:numId="25" w16cid:durableId="48962868">
    <w:abstractNumId w:val="27"/>
  </w:num>
  <w:num w:numId="26" w16cid:durableId="2099708869">
    <w:abstractNumId w:val="17"/>
  </w:num>
  <w:num w:numId="27" w16cid:durableId="946697386">
    <w:abstractNumId w:val="20"/>
  </w:num>
  <w:num w:numId="28" w16cid:durableId="211736746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0A5"/>
    <w:rsid w:val="000A78FD"/>
    <w:rsid w:val="001310A5"/>
    <w:rsid w:val="00645252"/>
    <w:rsid w:val="006D3D74"/>
    <w:rsid w:val="00740EC7"/>
    <w:rsid w:val="0083569A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6AA3A"/>
  <w15:chartTrackingRefBased/>
  <w15:docId w15:val="{6B13CBD7-1C7B-4E2D-9D5A-5299D9015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81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8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7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39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42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138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814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62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406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684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244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327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44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0793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94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27549570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82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39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86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51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61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433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155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754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463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214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159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008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317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05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8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47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898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819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67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06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709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924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216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768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077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4968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620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703847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31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5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7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070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65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53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24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431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164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104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079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393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53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579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Local\Microsoft\Office\16.0\DTS\en-US%7bAAF024E3-82E8-452B-B841-6BCA9B18A6A1%7d\%7b529F2FD0-4863-496C-AC9B-ECB92F5BA436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{529F2FD0-4863-496C-AC9B-ECB92F5BA436}TF2de6fc23-48e8-448b-960e-1bdc6e9248ab4ef8d1ac_win32-7424dd8ab5ea</Template>
  <TotalTime>2073</TotalTime>
  <Pages>4</Pages>
  <Words>1241</Words>
  <Characters>7075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Tushar mavi</cp:lastModifiedBy>
  <cp:revision>2</cp:revision>
  <dcterms:created xsi:type="dcterms:W3CDTF">2026-07-07T03:22:00Z</dcterms:created>
  <dcterms:modified xsi:type="dcterms:W3CDTF">2026-09-02T14:28:00Z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